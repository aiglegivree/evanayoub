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A6455" w14:textId="18302E87" w:rsidR="004C1DA9" w:rsidRPr="00386253" w:rsidRDefault="00690FBF" w:rsidP="00F40FB7">
      <w:pPr>
        <w:pStyle w:val="Title"/>
        <w:spacing w:before="0" w:after="0" w:line="240" w:lineRule="auto"/>
        <w:rPr>
          <w:sz w:val="72"/>
          <w:szCs w:val="56"/>
        </w:rPr>
      </w:pPr>
      <w:bookmarkStart w:id="0" w:name="_Hlk131061553"/>
      <w:r w:rsidRPr="00E10417">
        <w:rPr>
          <w:noProof/>
          <w:sz w:val="48"/>
          <w:szCs w:val="48"/>
          <w:lang w:bidi="fr-FR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3DB93705">
                <wp:simplePos x="0" y="0"/>
                <wp:positionH relativeFrom="margin">
                  <wp:posOffset>81915</wp:posOffset>
                </wp:positionH>
                <wp:positionV relativeFrom="page">
                  <wp:posOffset>6985</wp:posOffset>
                </wp:positionV>
                <wp:extent cx="6985635" cy="10677525"/>
                <wp:effectExtent l="0" t="0" r="5715" b="9525"/>
                <wp:wrapNone/>
                <wp:docPr id="1" name="Group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677525"/>
                          <a:chOff x="0" y="0"/>
                          <a:chExt cx="4762532" cy="6858000"/>
                        </a:xfrm>
                      </wpg:grpSpPr>
                      <wps:wsp>
                        <wps:cNvPr id="7" name="Forme libre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orme libre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orme libre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orme libre 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5BEA1" id="Groupe 1" o:spid="_x0000_s1026" alt="&quot;&quot;" style="position:absolute;margin-left:6.45pt;margin-top:.55pt;width:550.05pt;height:840.75pt;z-index:-251657216;mso-position-horizontal-relative:margin;mso-position-vertical-relative:page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">
                <o:lock v:ext="edit" aspectratio="t"/>
                <v:shape id="Forme libre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orme libre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orme libre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orme libre 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page"/>
                <w10:anchorlock/>
              </v:group>
            </w:pict>
          </mc:Fallback>
        </mc:AlternateContent>
      </w:r>
      <w:r w:rsidR="001E47F8" w:rsidRPr="00386253">
        <w:rPr>
          <w:sz w:val="48"/>
          <w:szCs w:val="48"/>
        </w:rPr>
        <w:t>Evan Joseph Gérard AYOUB</w:t>
      </w:r>
    </w:p>
    <w:p w14:paraId="3037E3C0" w14:textId="13088C1D" w:rsidR="00690FBF" w:rsidRPr="00386253" w:rsidRDefault="004C1DD4" w:rsidP="00F40FB7">
      <w:pPr>
        <w:spacing w:after="40"/>
        <w:ind w:left="360"/>
        <w:rPr>
          <w:rFonts w:ascii="Calibri" w:hAnsi="Calibri" w:cs="Calibri"/>
          <w:i/>
        </w:rPr>
      </w:pPr>
      <w:r>
        <w:rPr>
          <w:rFonts w:ascii="Calibri" w:hAnsi="Calibri" w:cs="Calibri"/>
          <w:i/>
        </w:rPr>
        <w:t>Robotics MSc student at EPFL specializing in computer vision, embedded systems and autonomous systems, with hands-on experience in vision-based mobile robots, aerial robotics and power electronics.</w:t>
      </w:r>
    </w:p>
    <w:p w14:paraId="0D7DCD88" w14:textId="359870FF" w:rsidR="001E47F8" w:rsidRPr="004C1DD4" w:rsidRDefault="004C1DD4" w:rsidP="00F40FB7">
      <w:pPr>
        <w:spacing w:line="240" w:lineRule="auto"/>
        <w:ind w:left="360"/>
      </w:pPr>
      <w:proofErr w:type="spellStart"/>
      <w:r w:rsidRPr="004C1DD4">
        <w:t>Renens</w:t>
      </w:r>
      <w:proofErr w:type="spellEnd"/>
      <w:r w:rsidRPr="004C1DD4">
        <w:t>, Switzerland | +41 7 65 68 05 92 | +33 6 51 46 38 90 | ayoubevan13@gmail.com</w:t>
      </w:r>
    </w:p>
    <w:p w14:paraId="0569130E" w14:textId="12C786B4" w:rsidR="00690FBF" w:rsidRPr="00C1334E" w:rsidRDefault="004C1DD4" w:rsidP="00F40FB7">
      <w:pPr>
        <w:spacing w:after="80" w:line="240" w:lineRule="auto"/>
        <w:ind w:left="360"/>
      </w:pPr>
      <w:r w:rsidRPr="004C1DD4">
        <w:t xml:space="preserve">LinkedIn: </w:t>
      </w:r>
      <w:hyperlink r:id="rId10" w:history="1">
        <w:r w:rsidR="00C1334E" w:rsidRPr="00C1334E">
          <w:rPr>
            <w:rStyle w:val="Hyperlink"/>
          </w:rPr>
          <w:t>www.linkedin.com/in/evan-ayoub</w:t>
        </w:r>
      </w:hyperlink>
      <w:r w:rsidR="00C1334E">
        <w:t xml:space="preserve"> | GitHub</w:t>
      </w:r>
      <w:r w:rsidRPr="004C1DD4">
        <w:t xml:space="preserve">: </w:t>
      </w:r>
      <w:hyperlink r:id="rId11" w:history="1">
        <w:r w:rsidRPr="004C1DD4">
          <w:rPr>
            <w:rStyle w:val="Hyperlink"/>
          </w:rPr>
          <w:t>github.com/</w:t>
        </w:r>
        <w:proofErr w:type="spellStart"/>
        <w:r w:rsidRPr="004C1DD4">
          <w:rPr>
            <w:rStyle w:val="Hyperlink"/>
          </w:rPr>
          <w:t>aiglegivre</w:t>
        </w:r>
        <w:proofErr w:type="spellEnd"/>
        <w:r w:rsidRPr="004C1DD4">
          <w:rPr>
            <w:rStyle w:val="Hyperlink"/>
          </w:rPr>
          <w:t>e</w:t>
        </w:r>
      </w:hyperlink>
      <w:r w:rsidRPr="004C1DD4">
        <w:t xml:space="preserve"> | Portfolio:</w:t>
      </w:r>
      <w:r w:rsidR="00F40FB7">
        <w:t xml:space="preserve"> </w:t>
      </w:r>
      <w:hyperlink r:id="rId12" w:history="1">
        <w:r w:rsidRPr="004C1DD4">
          <w:rPr>
            <w:rStyle w:val="Hyperlink"/>
          </w:rPr>
          <w:t>aiglegivree.github.io/</w:t>
        </w:r>
        <w:proofErr w:type="spellStart"/>
        <w:r w:rsidRPr="004C1DD4">
          <w:rPr>
            <w:rStyle w:val="Hyperlink"/>
          </w:rPr>
          <w:t>evanayoub</w:t>
        </w:r>
        <w:proofErr w:type="spellEnd"/>
      </w:hyperlink>
    </w:p>
    <w:p w14:paraId="00FD21C3" w14:textId="77777777" w:rsidR="00F40FB7" w:rsidRPr="004C1DD4" w:rsidRDefault="00F40FB7" w:rsidP="00F40FB7">
      <w:pPr>
        <w:spacing w:after="80" w:line="240" w:lineRule="auto"/>
        <w:ind w:left="360"/>
      </w:pPr>
    </w:p>
    <w:p w14:paraId="78EB3FAB" w14:textId="3A3BE7CB" w:rsidR="005C47BA" w:rsidRPr="00C1334E" w:rsidRDefault="004A4871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>Education</w:t>
      </w:r>
      <w:r w:rsidR="00F40FB7" w:rsidRPr="00C1334E">
        <w:rPr>
          <w:rFonts w:ascii="Georgia" w:hAnsi="Georgia"/>
          <w:noProof/>
          <w:sz w:val="24"/>
          <w:szCs w:val="48"/>
        </w:rPr>
        <w:drawing>
          <wp:anchor distT="0" distB="0" distL="114300" distR="114300" simplePos="0" relativeHeight="251660288" behindDoc="0" locked="0" layoutInCell="1" allowOverlap="1" wp14:anchorId="7282A45B" wp14:editId="0A04F755">
            <wp:simplePos x="0" y="0"/>
            <wp:positionH relativeFrom="margin">
              <wp:posOffset>4943094</wp:posOffset>
            </wp:positionH>
            <wp:positionV relativeFrom="paragraph">
              <wp:posOffset>45897</wp:posOffset>
            </wp:positionV>
            <wp:extent cx="1539875" cy="1539875"/>
            <wp:effectExtent l="152400" t="152400" r="155575" b="155575"/>
            <wp:wrapThrough wrapText="bothSides">
              <wp:wrapPolygon edited="0">
                <wp:start x="-267" y="-2138"/>
                <wp:lineTo x="-2138" y="-1603"/>
                <wp:lineTo x="-2138" y="18438"/>
                <wp:lineTo x="2405" y="23515"/>
                <wp:lineTo x="22446" y="23515"/>
                <wp:lineTo x="23515" y="20041"/>
                <wp:lineTo x="23515" y="6948"/>
                <wp:lineTo x="22981" y="2138"/>
                <wp:lineTo x="17904" y="-2138"/>
                <wp:lineTo x="-267" y="-2138"/>
              </wp:wrapPolygon>
            </wp:wrapThrough>
            <wp:docPr id="13626405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875" cy="1539875"/>
                    </a:xfrm>
                    <a:prstGeom prst="snip2Diag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206D60" w14:textId="522F977B" w:rsidR="004A4871" w:rsidRPr="00E10417" w:rsidRDefault="00386253" w:rsidP="00F40FB7">
      <w:pPr>
        <w:spacing w:line="240" w:lineRule="auto"/>
        <w:ind w:left="360"/>
      </w:pPr>
      <w:r>
        <w:t>September 2025 – Present</w:t>
      </w:r>
    </w:p>
    <w:p w14:paraId="007DDC98" w14:textId="2B40E274" w:rsidR="005C47BA" w:rsidRPr="00E10417" w:rsidRDefault="00386253" w:rsidP="00F40FB7">
      <w:pPr>
        <w:spacing w:line="240" w:lineRule="auto"/>
        <w:ind w:left="360"/>
        <w:rPr>
          <w:b/>
          <w:bCs/>
        </w:rPr>
      </w:pPr>
      <w:r>
        <w:rPr>
          <w:b/>
          <w:bCs/>
        </w:rPr>
        <w:t>MSc in Robotics, Minor in Data Science — EPFL</w:t>
      </w:r>
    </w:p>
    <w:p w14:paraId="27BBD487" w14:textId="7A59F589" w:rsidR="005C47BA" w:rsidRPr="00E10417" w:rsidRDefault="005C47BA" w:rsidP="00F40FB7">
      <w:pPr>
        <w:spacing w:line="240" w:lineRule="auto"/>
        <w:ind w:left="360"/>
        <w:rPr>
          <w:b/>
          <w:bCs/>
        </w:rPr>
      </w:pPr>
    </w:p>
    <w:p w14:paraId="4841443F" w14:textId="6371B0B3" w:rsidR="000B2378" w:rsidRPr="00E10417" w:rsidRDefault="000B2378" w:rsidP="00F40FB7">
      <w:pPr>
        <w:spacing w:line="240" w:lineRule="auto"/>
        <w:ind w:left="360"/>
      </w:pPr>
      <w:r w:rsidRPr="00E10417">
        <w:t>August</w:t>
      </w:r>
      <w:r w:rsidR="002B6E42" w:rsidRPr="00E10417">
        <w:t xml:space="preserve"> </w:t>
      </w:r>
      <w:r w:rsidRPr="00E10417">
        <w:t>2023 – July 2024</w:t>
      </w:r>
    </w:p>
    <w:p w14:paraId="0AE4119C" w14:textId="1C2F3DB1" w:rsidR="000B2378" w:rsidRPr="00E10417" w:rsidRDefault="00386253" w:rsidP="00F40FB7">
      <w:pPr>
        <w:spacing w:line="240" w:lineRule="auto"/>
        <w:ind w:left="360"/>
        <w:rPr>
          <w:b/>
          <w:bCs/>
        </w:rPr>
      </w:pPr>
      <w:r>
        <w:rPr>
          <w:b/>
          <w:bCs/>
        </w:rPr>
        <w:t>Exchange Year — Aalto University, Helsinki</w:t>
      </w:r>
    </w:p>
    <w:p w14:paraId="56925E87" w14:textId="77777777" w:rsidR="000B2378" w:rsidRPr="00E10417" w:rsidRDefault="000B2378" w:rsidP="00F40FB7">
      <w:pPr>
        <w:spacing w:line="240" w:lineRule="auto"/>
        <w:ind w:left="360"/>
        <w:rPr>
          <w:b/>
          <w:bCs/>
        </w:rPr>
      </w:pPr>
    </w:p>
    <w:p w14:paraId="0C194579" w14:textId="04530A5D" w:rsidR="005C47BA" w:rsidRPr="00E10417" w:rsidRDefault="005C47BA" w:rsidP="00F40FB7">
      <w:pPr>
        <w:spacing w:line="240" w:lineRule="auto"/>
        <w:ind w:left="360"/>
      </w:pPr>
      <w:r w:rsidRPr="00E10417">
        <w:t>September 2022 – July 2025</w:t>
      </w:r>
    </w:p>
    <w:p w14:paraId="36269C6B" w14:textId="024B8FC3" w:rsidR="00EE4F71" w:rsidRDefault="00386253" w:rsidP="00F40FB7">
      <w:pPr>
        <w:spacing w:line="240" w:lineRule="auto"/>
        <w:ind w:left="360"/>
        <w:rPr>
          <w:b/>
          <w:bCs/>
        </w:rPr>
      </w:pPr>
      <w:r>
        <w:rPr>
          <w:b/>
          <w:bCs/>
        </w:rPr>
        <w:t>BSc in Microengineering — EPFL | GPA: 5.00/6.00</w:t>
      </w:r>
    </w:p>
    <w:p w14:paraId="7B27C23E" w14:textId="77777777" w:rsidR="00EE4F71" w:rsidRPr="00EE4F71" w:rsidRDefault="00EE4F71" w:rsidP="00F40FB7">
      <w:pPr>
        <w:spacing w:line="240" w:lineRule="auto"/>
        <w:ind w:left="360"/>
        <w:rPr>
          <w:b/>
          <w:bCs/>
        </w:rPr>
      </w:pPr>
    </w:p>
    <w:p w14:paraId="64580882" w14:textId="002D6FBC" w:rsidR="005C47BA" w:rsidRPr="00C103A9" w:rsidRDefault="005C47BA" w:rsidP="00F40FB7">
      <w:pPr>
        <w:spacing w:line="240" w:lineRule="auto"/>
        <w:ind w:left="360"/>
        <w:rPr>
          <w:lang w:val="fr-FR"/>
        </w:rPr>
      </w:pPr>
      <w:r w:rsidRPr="00C103A9">
        <w:rPr>
          <w:lang w:val="fr-FR"/>
        </w:rPr>
        <w:t>September 2019 – July 2022</w:t>
      </w:r>
    </w:p>
    <w:p w14:paraId="40201FE8" w14:textId="65457C58" w:rsidR="006E3705" w:rsidRPr="00C103A9" w:rsidRDefault="00386253" w:rsidP="00F40FB7">
      <w:pPr>
        <w:spacing w:line="240" w:lineRule="auto"/>
        <w:ind w:left="360"/>
        <w:rPr>
          <w:b/>
          <w:bCs/>
          <w:lang w:val="fr-FR"/>
        </w:rPr>
      </w:pPr>
      <w:r>
        <w:rPr>
          <w:b/>
          <w:bCs/>
          <w:lang w:val="fr-FR"/>
        </w:rPr>
        <w:t xml:space="preserve">French </w:t>
      </w:r>
      <w:proofErr w:type="spellStart"/>
      <w:r>
        <w:rPr>
          <w:b/>
          <w:bCs/>
          <w:lang w:val="fr-FR"/>
        </w:rPr>
        <w:t>Baccalaureate</w:t>
      </w:r>
      <w:proofErr w:type="spellEnd"/>
      <w:r>
        <w:rPr>
          <w:b/>
          <w:bCs/>
          <w:lang w:val="fr-FR"/>
        </w:rPr>
        <w:t xml:space="preserve"> — Lycée Fénelon Notre-Dame, La Rochelle</w:t>
      </w:r>
    </w:p>
    <w:p w14:paraId="26BC614D" w14:textId="379DC97C" w:rsidR="00FD174E" w:rsidRDefault="00C1334E" w:rsidP="00F40FB7">
      <w:pPr>
        <w:spacing w:line="240" w:lineRule="auto"/>
        <w:ind w:left="360"/>
        <w:rPr>
          <w:b/>
          <w:bCs/>
        </w:rPr>
      </w:pPr>
      <w:r>
        <w:rPr>
          <w:b/>
          <w:bCs/>
        </w:rPr>
        <w:t>Mathematics, Physics, Chemistry and Computer Science</w:t>
      </w:r>
      <w:r w:rsidR="00386253">
        <w:rPr>
          <w:b/>
          <w:bCs/>
        </w:rPr>
        <w:t>; European Section | 17.03/20, with honors</w:t>
      </w:r>
    </w:p>
    <w:p w14:paraId="7D499E6D" w14:textId="77777777" w:rsidR="00CD70C5" w:rsidRPr="00C1334E" w:rsidRDefault="00CD70C5" w:rsidP="00F40FB7">
      <w:pPr>
        <w:spacing w:line="240" w:lineRule="auto"/>
        <w:ind w:left="360"/>
        <w:rPr>
          <w:b/>
          <w:bCs/>
        </w:rPr>
      </w:pPr>
    </w:p>
    <w:p w14:paraId="172B3DEC" w14:textId="36F23A54" w:rsidR="00321842" w:rsidRPr="00C1334E" w:rsidRDefault="00C1334E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>Selected Projects</w:t>
      </w:r>
    </w:p>
    <w:p w14:paraId="2E6C46CF" w14:textId="77777777" w:rsidR="00321842" w:rsidRPr="00F40FB7" w:rsidRDefault="00321842" w:rsidP="00F40FB7">
      <w:pPr>
        <w:ind w:left="360"/>
        <w:rPr>
          <w:rFonts w:ascii="Calibri" w:hAnsi="Calibri" w:cs="Calibri"/>
          <w:i/>
          <w:iCs/>
        </w:rPr>
      </w:pPr>
      <w:r w:rsidRPr="00F40FB7">
        <w:rPr>
          <w:rFonts w:ascii="Calibri" w:hAnsi="Calibri" w:cs="Calibri"/>
          <w:i/>
          <w:iCs/>
        </w:rPr>
        <w:t>Semester project | September 2026 – Present</w:t>
      </w:r>
    </w:p>
    <w:p w14:paraId="11864C56" w14:textId="0105E000" w:rsidR="00321842" w:rsidRDefault="00104851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Deep Learning for Visual Material Recognition on Edge Devices | DISAL, EPFL</w:t>
      </w:r>
    </w:p>
    <w:p w14:paraId="1856C289" w14:textId="77777777" w:rsidR="00DD0814" w:rsidRDefault="00104851" w:rsidP="00F40FB7">
      <w:pPr>
        <w:spacing w:after="12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Developing and evaluating deep-learning methods to classify materials from visual data, including benchmarking baseline models, investigating convolutional and transformer-based architectures, and deploying inference on resource-constrained edge devices.</w:t>
      </w:r>
    </w:p>
    <w:p w14:paraId="2246FA40" w14:textId="77777777" w:rsidR="00DD0814" w:rsidRPr="00F40FB7" w:rsidRDefault="00DD0814" w:rsidP="00F40FB7">
      <w:pPr>
        <w:spacing w:before="140"/>
        <w:ind w:left="360"/>
        <w:rPr>
          <w:rFonts w:ascii="Calibri" w:hAnsi="Calibri" w:cs="Calibri"/>
          <w:i/>
          <w:iCs/>
        </w:rPr>
      </w:pPr>
      <w:r w:rsidRPr="00F40FB7">
        <w:rPr>
          <w:rFonts w:ascii="Calibri" w:hAnsi="Calibri" w:cs="Calibri"/>
          <w:i/>
          <w:iCs/>
        </w:rPr>
        <w:t>MAKE project | September 2026 – Present</w:t>
      </w:r>
    </w:p>
    <w:p w14:paraId="3C1C5B68" w14:textId="1BAF80B3" w:rsidR="00DD0814" w:rsidRDefault="00DD0814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Space Robotics for the European Rover Challenge — Handling Device System Team | EPFL Xplore</w:t>
      </w:r>
    </w:p>
    <w:p w14:paraId="64F4142A" w14:textId="5D1984B1" w:rsidR="00DD0814" w:rsidRPr="00DD0814" w:rsidRDefault="00FD174E" w:rsidP="00F40FB7">
      <w:pPr>
        <w:spacing w:after="12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>Member</w:t>
      </w:r>
      <w:r w:rsidR="00DD0814">
        <w:rPr>
          <w:rFonts w:ascii="Calibri" w:hAnsi="Calibri" w:cs="Calibri"/>
        </w:rPr>
        <w:t xml:space="preserve"> of the Handling Device System (HDS) team within EPFL Xplor</w:t>
      </w:r>
      <w:r>
        <w:rPr>
          <w:rFonts w:ascii="Calibri" w:hAnsi="Calibri" w:cs="Calibri"/>
        </w:rPr>
        <w:t>e,</w:t>
      </w:r>
      <w:r w:rsidR="00DD0814">
        <w:rPr>
          <w:rFonts w:ascii="Calibri" w:hAnsi="Calibri" w:cs="Calibri"/>
        </w:rPr>
        <w:t xml:space="preserve"> developing </w:t>
      </w:r>
      <w:r>
        <w:rPr>
          <w:rFonts w:ascii="Calibri" w:hAnsi="Calibri" w:cs="Calibri"/>
        </w:rPr>
        <w:t>Martian</w:t>
      </w:r>
      <w:r w:rsidR="00DD0814">
        <w:rPr>
          <w:rFonts w:ascii="Calibri" w:hAnsi="Calibri" w:cs="Calibri"/>
        </w:rPr>
        <w:t xml:space="preserve"> rover and drone systems for the European Rover Challenge.</w:t>
      </w:r>
    </w:p>
    <w:p w14:paraId="3BCD2CDF" w14:textId="0313A262" w:rsidR="006D7AD1" w:rsidRPr="00F40FB7" w:rsidRDefault="006D7AD1" w:rsidP="00F40FB7">
      <w:pPr>
        <w:spacing w:line="240" w:lineRule="auto"/>
        <w:ind w:left="360" w:right="634"/>
        <w:rPr>
          <w:i/>
          <w:iCs/>
          <w:lang w:bidi="fr-FR"/>
        </w:rPr>
      </w:pPr>
      <w:r w:rsidRPr="00F40FB7">
        <w:rPr>
          <w:i/>
          <w:iCs/>
        </w:rPr>
        <w:t xml:space="preserve">October 2025 – June 2026 </w:t>
      </w:r>
    </w:p>
    <w:p w14:paraId="5D228E07" w14:textId="3A481D6E" w:rsidR="00CD70C5" w:rsidRPr="00C1334E" w:rsidRDefault="00C1334E" w:rsidP="00C1334E">
      <w:pPr>
        <w:ind w:left="360"/>
        <w:rPr>
          <w:rFonts w:ascii="Calibri" w:hAnsi="Calibri" w:cs="Calibri"/>
          <w:b/>
        </w:rPr>
      </w:pPr>
      <w:r w:rsidRPr="00C1334E">
        <w:rPr>
          <w:rFonts w:ascii="Calibri" w:hAnsi="Calibri" w:cs="Calibri"/>
          <w:b/>
        </w:rPr>
        <w:t xml:space="preserve">1st Place — Camera-Only Autonomous Robot at </w:t>
      </w:r>
      <w:proofErr w:type="spellStart"/>
      <w:r w:rsidRPr="00C1334E">
        <w:rPr>
          <w:rFonts w:ascii="Calibri" w:hAnsi="Calibri" w:cs="Calibri"/>
          <w:b/>
        </w:rPr>
        <w:t>Robopoly</w:t>
      </w:r>
      <w:proofErr w:type="spellEnd"/>
      <w:r w:rsidRPr="00C1334E">
        <w:rPr>
          <w:rFonts w:ascii="Calibri" w:hAnsi="Calibri" w:cs="Calibri"/>
          <w:b/>
        </w:rPr>
        <w:t xml:space="preserve"> Competition | EPFL</w:t>
      </w:r>
    </w:p>
    <w:p w14:paraId="160F7896" w14:textId="52095872" w:rsidR="00CD70C5" w:rsidRPr="00E10417" w:rsidRDefault="00C1334E" w:rsidP="00F40FB7">
      <w:pPr>
        <w:spacing w:line="240" w:lineRule="auto"/>
        <w:ind w:left="360" w:right="634"/>
        <w:rPr>
          <w:rFonts w:cstheme="minorHAnsi"/>
          <w:szCs w:val="20"/>
        </w:rPr>
      </w:pPr>
      <w:r>
        <w:rPr>
          <w:rFonts w:cstheme="minorHAnsi"/>
          <w:szCs w:val="20"/>
        </w:rPr>
        <w:t>Built an autonomous robot from scratch using only visual input from an onboard camera for line tracking, corridor tracking and autonomous target shooting.</w:t>
      </w:r>
    </w:p>
    <w:p w14:paraId="59EBE1E2" w14:textId="77777777" w:rsidR="006D7AD1" w:rsidRPr="00E10417" w:rsidRDefault="006D7AD1" w:rsidP="00F40FB7">
      <w:pPr>
        <w:spacing w:line="240" w:lineRule="auto"/>
        <w:ind w:left="360" w:right="634"/>
        <w:rPr>
          <w:lang w:bidi="fr-FR"/>
        </w:rPr>
      </w:pPr>
    </w:p>
    <w:p w14:paraId="1AAF9B7B" w14:textId="647DEAA9" w:rsidR="006D7AD1" w:rsidRPr="00F40FB7" w:rsidRDefault="00FD174E" w:rsidP="00F40FB7">
      <w:pPr>
        <w:spacing w:line="240" w:lineRule="auto"/>
        <w:ind w:left="360" w:right="634"/>
        <w:rPr>
          <w:i/>
          <w:iCs/>
        </w:rPr>
      </w:pPr>
      <w:r w:rsidRPr="00F40FB7">
        <w:rPr>
          <w:i/>
          <w:iCs/>
        </w:rPr>
        <w:t>Innovative MAKE project | March 2024 – Present</w:t>
      </w:r>
    </w:p>
    <w:p w14:paraId="6A91BE53" w14:textId="22C0820C" w:rsidR="00CD70C5" w:rsidRPr="00C1334E" w:rsidRDefault="00104851" w:rsidP="00C1334E">
      <w:pPr>
        <w:ind w:left="360"/>
        <w:rPr>
          <w:rFonts w:ascii="Calibri" w:hAnsi="Calibri" w:cs="Calibri"/>
          <w:b/>
        </w:rPr>
      </w:pPr>
      <w:r w:rsidRPr="00C1334E">
        <w:rPr>
          <w:rFonts w:ascii="Calibri" w:hAnsi="Calibri" w:cs="Calibri"/>
          <w:b/>
        </w:rPr>
        <w:t>MPPT &amp; Power Electronics PCB for a Solar Aircraft | Sola Project, EPFL</w:t>
      </w:r>
    </w:p>
    <w:p w14:paraId="6816A341" w14:textId="51183CF6" w:rsidR="00386253" w:rsidRDefault="00386253" w:rsidP="00F40FB7">
      <w:pPr>
        <w:spacing w:line="240" w:lineRule="auto"/>
        <w:ind w:left="360" w:right="634"/>
      </w:pPr>
      <w:r>
        <w:t>Designed and assembled the power circuit PCB for a solar aircraft, with a focus on the maximum power point tracker.</w:t>
      </w:r>
    </w:p>
    <w:p w14:paraId="47E52388" w14:textId="77777777" w:rsidR="00386253" w:rsidRPr="00F40FB7" w:rsidRDefault="00386253" w:rsidP="00F40FB7">
      <w:pPr>
        <w:spacing w:before="140"/>
        <w:ind w:left="360"/>
        <w:rPr>
          <w:rFonts w:ascii="Calibri" w:hAnsi="Calibri" w:cs="Calibri"/>
          <w:i/>
          <w:iCs/>
        </w:rPr>
      </w:pPr>
      <w:r w:rsidRPr="00F40FB7">
        <w:rPr>
          <w:rFonts w:ascii="Calibri" w:hAnsi="Calibri" w:cs="Calibri"/>
          <w:i/>
          <w:iCs/>
        </w:rPr>
        <w:t>Academic project | Grade: 6.00/6.00</w:t>
      </w:r>
    </w:p>
    <w:p w14:paraId="71BF6630" w14:textId="2A35420D" w:rsidR="00386253" w:rsidRDefault="00104851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Autonomous </w:t>
      </w:r>
      <w:proofErr w:type="spellStart"/>
      <w:r>
        <w:rPr>
          <w:rFonts w:ascii="Calibri" w:hAnsi="Calibri" w:cs="Calibri"/>
          <w:b/>
        </w:rPr>
        <w:t>Thymio</w:t>
      </w:r>
      <w:proofErr w:type="spellEnd"/>
      <w:r>
        <w:rPr>
          <w:rFonts w:ascii="Calibri" w:hAnsi="Calibri" w:cs="Calibri"/>
          <w:b/>
        </w:rPr>
        <w:t xml:space="preserve"> Navigation with Vision &amp; Sensor Fusion | EPFL</w:t>
      </w:r>
    </w:p>
    <w:p w14:paraId="132A598E" w14:textId="230107FE" w:rsidR="00386253" w:rsidRDefault="00386253" w:rsidP="00F40FB7">
      <w:pPr>
        <w:spacing w:after="8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Developed a </w:t>
      </w:r>
      <w:proofErr w:type="spellStart"/>
      <w:r>
        <w:rPr>
          <w:rFonts w:ascii="Calibri" w:hAnsi="Calibri" w:cs="Calibri"/>
        </w:rPr>
        <w:t>Thymio</w:t>
      </w:r>
      <w:proofErr w:type="spellEnd"/>
      <w:r>
        <w:rPr>
          <w:rFonts w:ascii="Calibri" w:hAnsi="Calibri" w:cs="Calibri"/>
        </w:rPr>
        <w:t xml:space="preserve"> navigation system using A* path planning, </w:t>
      </w:r>
      <w:proofErr w:type="spellStart"/>
      <w:r>
        <w:rPr>
          <w:rFonts w:ascii="Calibri" w:hAnsi="Calibri" w:cs="Calibri"/>
        </w:rPr>
        <w:t>ArUco</w:t>
      </w:r>
      <w:proofErr w:type="spellEnd"/>
      <w:r>
        <w:rPr>
          <w:rFonts w:ascii="Calibri" w:hAnsi="Calibri" w:cs="Calibri"/>
        </w:rPr>
        <w:t xml:space="preserve">-based computer vision localization, EKF sensor fusion, ToF obstacle avoidance, </w:t>
      </w:r>
      <w:r w:rsidR="00C1334E">
        <w:rPr>
          <w:rFonts w:ascii="Calibri" w:hAnsi="Calibri" w:cs="Calibri"/>
        </w:rPr>
        <w:t>kidnapped-robot recovery</w:t>
      </w:r>
      <w:r>
        <w:rPr>
          <w:rFonts w:ascii="Calibri" w:hAnsi="Calibri" w:cs="Calibri"/>
        </w:rPr>
        <w:t xml:space="preserve"> and automatic replanning.</w:t>
      </w:r>
    </w:p>
    <w:p w14:paraId="1B376A49" w14:textId="77777777" w:rsidR="00386253" w:rsidRPr="00F40FB7" w:rsidRDefault="00386253" w:rsidP="00F40FB7">
      <w:pPr>
        <w:spacing w:before="140"/>
        <w:ind w:left="360"/>
        <w:rPr>
          <w:rFonts w:ascii="Calibri" w:hAnsi="Calibri" w:cs="Calibri"/>
          <w:i/>
          <w:iCs/>
        </w:rPr>
      </w:pPr>
      <w:r w:rsidRPr="00F40FB7">
        <w:rPr>
          <w:rFonts w:ascii="Calibri" w:hAnsi="Calibri" w:cs="Calibri"/>
          <w:i/>
          <w:iCs/>
        </w:rPr>
        <w:t>Academic project | Grade: 5.25/6.00</w:t>
      </w:r>
    </w:p>
    <w:p w14:paraId="02427C47" w14:textId="52D170F4" w:rsidR="00386253" w:rsidRDefault="00104851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High-Speed Autonomous Drone Gate Navigation | EPFL</w:t>
      </w:r>
    </w:p>
    <w:p w14:paraId="2B5844DF" w14:textId="5D7F3D21" w:rsidR="00386253" w:rsidRDefault="00C1334E" w:rsidP="00F40FB7">
      <w:pPr>
        <w:spacing w:after="80"/>
        <w:ind w:left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Used </w:t>
      </w:r>
      <w:proofErr w:type="spellStart"/>
      <w:r>
        <w:rPr>
          <w:rFonts w:ascii="Calibri" w:hAnsi="Calibri" w:cs="Calibri"/>
        </w:rPr>
        <w:t>Webots</w:t>
      </w:r>
      <w:proofErr w:type="spellEnd"/>
      <w:r>
        <w:rPr>
          <w:rFonts w:ascii="Calibri" w:hAnsi="Calibri" w:cs="Calibri"/>
        </w:rPr>
        <w:t xml:space="preserve"> to develop gate-detection and navigation methods for flying through gates as quickly as possible, then worked in a team to transfer the approach to a real drone flying through physical gates.</w:t>
      </w:r>
    </w:p>
    <w:p w14:paraId="4B44AA6C" w14:textId="77777777" w:rsidR="00386253" w:rsidRPr="00F40FB7" w:rsidRDefault="00386253" w:rsidP="00F40FB7">
      <w:pPr>
        <w:spacing w:before="140"/>
        <w:ind w:left="360"/>
        <w:rPr>
          <w:rFonts w:ascii="Calibri" w:hAnsi="Calibri" w:cs="Calibri"/>
          <w:i/>
          <w:iCs/>
        </w:rPr>
      </w:pPr>
      <w:r w:rsidRPr="00F40FB7">
        <w:rPr>
          <w:rFonts w:ascii="Calibri" w:hAnsi="Calibri" w:cs="Calibri"/>
          <w:i/>
          <w:iCs/>
        </w:rPr>
        <w:t>Academic project | Grade: 5.75/6.00</w:t>
      </w:r>
    </w:p>
    <w:p w14:paraId="20406724" w14:textId="77777777" w:rsidR="004C1DD4" w:rsidRDefault="00104851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Deep Learning for UNO Card Recognition &amp; Player Attribution | EPFL</w:t>
      </w:r>
    </w:p>
    <w:p w14:paraId="48AFE4D6" w14:textId="466EB5C7" w:rsidR="00CD70C5" w:rsidRPr="004C1DD4" w:rsidRDefault="00386253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</w:rPr>
        <w:t>Detected UNO cards on a table, classified each card and attributed the detected cards to the correct player.</w:t>
      </w:r>
    </w:p>
    <w:p w14:paraId="2C72B042" w14:textId="77777777" w:rsidR="006D7AD1" w:rsidRPr="00F40FB7" w:rsidRDefault="006D7AD1" w:rsidP="00F40FB7">
      <w:pPr>
        <w:tabs>
          <w:tab w:val="left" w:pos="3874"/>
          <w:tab w:val="left" w:pos="7027"/>
        </w:tabs>
        <w:spacing w:line="240" w:lineRule="auto"/>
        <w:ind w:left="360" w:right="-720"/>
        <w:rPr>
          <w:i/>
          <w:iCs/>
        </w:rPr>
      </w:pPr>
    </w:p>
    <w:p w14:paraId="2A00F9CF" w14:textId="29474C26" w:rsidR="006D7AD1" w:rsidRPr="00F40FB7" w:rsidRDefault="00386253" w:rsidP="00F40FB7">
      <w:pPr>
        <w:spacing w:line="240" w:lineRule="auto"/>
        <w:ind w:left="360" w:right="634"/>
        <w:rPr>
          <w:i/>
          <w:iCs/>
          <w:lang w:bidi="fr-FR"/>
        </w:rPr>
      </w:pPr>
      <w:r w:rsidRPr="00F40FB7">
        <w:rPr>
          <w:i/>
          <w:iCs/>
        </w:rPr>
        <w:t>Academic project | Grade: 6.00/6.00</w:t>
      </w:r>
    </w:p>
    <w:p w14:paraId="3E5695E2" w14:textId="00865093" w:rsidR="002B6E42" w:rsidRPr="00E10417" w:rsidRDefault="00031E19" w:rsidP="00F40FB7">
      <w:pPr>
        <w:spacing w:line="240" w:lineRule="auto"/>
        <w:ind w:left="360" w:right="634"/>
        <w:rPr>
          <w:bCs/>
          <w:i/>
          <w:szCs w:val="40"/>
          <w:lang w:bidi="fr-FR"/>
        </w:rPr>
      </w:pPr>
      <w:r>
        <w:rPr>
          <w:b/>
          <w:bCs/>
          <w:szCs w:val="40"/>
        </w:rPr>
        <w:t>Statistical Data Analysis of Political Trading — Copycat Portfolios | EPFL</w:t>
      </w:r>
    </w:p>
    <w:p w14:paraId="54E6B655" w14:textId="176DC3A0" w:rsidR="007D7654" w:rsidRPr="00E10417" w:rsidRDefault="00386253" w:rsidP="00F40FB7">
      <w:pPr>
        <w:spacing w:line="240" w:lineRule="auto"/>
        <w:ind w:left="360" w:right="634"/>
      </w:pPr>
      <w:r>
        <w:t>Analyzed financial data, selected an investment strategy and evaluated political trading performance, with the results delivered through a demonstration website.</w:t>
      </w:r>
    </w:p>
    <w:p w14:paraId="6DC649FA" w14:textId="77777777" w:rsidR="00875C6A" w:rsidRPr="00C1334E" w:rsidRDefault="00875C6A" w:rsidP="00C1334E">
      <w:pPr>
        <w:pStyle w:val="Subtitle"/>
        <w:ind w:left="360"/>
        <w:rPr>
          <w:rFonts w:ascii="Georgia" w:hAnsi="Georgia"/>
          <w:sz w:val="24"/>
          <w:lang w:bidi="fr-FR"/>
        </w:rPr>
      </w:pPr>
      <w:r w:rsidRPr="00C1334E">
        <w:rPr>
          <w:rFonts w:ascii="Georgia" w:hAnsi="Georgia"/>
          <w:sz w:val="24"/>
          <w:lang w:bidi="fr-FR"/>
        </w:rPr>
        <w:lastRenderedPageBreak/>
        <w:t>Other Awards &amp; Competitions</w:t>
      </w:r>
    </w:p>
    <w:p w14:paraId="3FFBD12D" w14:textId="5F6B3F3B" w:rsidR="00875C6A" w:rsidRDefault="00EE4F71" w:rsidP="00F40FB7">
      <w:pPr>
        <w:ind w:left="36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</w:t>
      </w:r>
      <w:r w:rsidRPr="00EE4F71">
        <w:rPr>
          <w:rFonts w:ascii="Calibri" w:hAnsi="Calibri" w:cs="Calibri"/>
          <w:b/>
          <w:vertAlign w:val="superscript"/>
        </w:rPr>
        <w:t>st</w:t>
      </w:r>
      <w:r>
        <w:rPr>
          <w:rFonts w:ascii="Calibri" w:hAnsi="Calibri" w:cs="Calibri"/>
          <w:b/>
        </w:rPr>
        <w:t xml:space="preserve"> Place</w:t>
      </w:r>
      <w:r w:rsidR="00875C6A" w:rsidRPr="00875C6A">
        <w:rPr>
          <w:rFonts w:ascii="Calibri" w:hAnsi="Calibri" w:cs="Calibri"/>
          <w:b/>
        </w:rPr>
        <w:t xml:space="preserve"> — Lions Club Physics Competition | </w:t>
      </w:r>
      <w:r w:rsidR="00875C6A" w:rsidRPr="00F40FB7">
        <w:rPr>
          <w:rFonts w:ascii="Calibri" w:hAnsi="Calibri" w:cs="Calibri"/>
          <w:bCs/>
        </w:rPr>
        <w:t>2022</w:t>
      </w:r>
    </w:p>
    <w:p w14:paraId="39B35336" w14:textId="01BEC23F" w:rsidR="00EE4F71" w:rsidRDefault="00EE4F71" w:rsidP="00F40FB7">
      <w:pPr>
        <w:spacing w:after="120"/>
        <w:ind w:left="360"/>
        <w:rPr>
          <w:rFonts w:ascii="Calibri" w:hAnsi="Calibri" w:cs="Calibri"/>
          <w:b/>
          <w:bCs/>
          <w:lang w:val="fr-FR"/>
        </w:rPr>
      </w:pPr>
      <w:r>
        <w:rPr>
          <w:rFonts w:ascii="Calibri" w:hAnsi="Calibri" w:cs="Calibri"/>
          <w:b/>
          <w:bCs/>
          <w:lang w:val="fr-FR"/>
        </w:rPr>
        <w:t xml:space="preserve">Concours Général de Mathématiques, French National </w:t>
      </w:r>
      <w:proofErr w:type="spellStart"/>
      <w:r>
        <w:rPr>
          <w:rFonts w:ascii="Calibri" w:hAnsi="Calibri" w:cs="Calibri"/>
          <w:b/>
          <w:bCs/>
          <w:lang w:val="fr-FR"/>
        </w:rPr>
        <w:t>Competition</w:t>
      </w:r>
      <w:proofErr w:type="spellEnd"/>
      <w:r>
        <w:rPr>
          <w:rFonts w:ascii="Calibri" w:hAnsi="Calibri" w:cs="Calibri"/>
          <w:b/>
          <w:bCs/>
          <w:lang w:val="fr-FR"/>
        </w:rPr>
        <w:t xml:space="preserve"> — School-</w:t>
      </w:r>
      <w:proofErr w:type="spellStart"/>
      <w:r>
        <w:rPr>
          <w:rFonts w:ascii="Calibri" w:hAnsi="Calibri" w:cs="Calibri"/>
          <w:b/>
          <w:bCs/>
          <w:lang w:val="fr-FR"/>
        </w:rPr>
        <w:t>Selected</w:t>
      </w:r>
      <w:proofErr w:type="spellEnd"/>
      <w:r>
        <w:rPr>
          <w:rFonts w:ascii="Calibri" w:hAnsi="Calibri" w:cs="Calibri"/>
          <w:b/>
          <w:bCs/>
          <w:lang w:val="fr-FR"/>
        </w:rPr>
        <w:t xml:space="preserve"> Candidate | </w:t>
      </w:r>
      <w:r w:rsidRPr="00F40FB7">
        <w:rPr>
          <w:rFonts w:ascii="Calibri" w:hAnsi="Calibri" w:cs="Calibri"/>
          <w:lang w:val="fr-FR"/>
        </w:rPr>
        <w:t>2022</w:t>
      </w:r>
    </w:p>
    <w:p w14:paraId="1B7CD982" w14:textId="10DDAF4F" w:rsidR="00DD0814" w:rsidRPr="00C1334E" w:rsidRDefault="002B6E42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>Experience</w:t>
      </w:r>
    </w:p>
    <w:p w14:paraId="568C104F" w14:textId="3D21CF66" w:rsidR="006D7AD1" w:rsidRPr="00F40FB7" w:rsidRDefault="00386253" w:rsidP="00F40FB7">
      <w:pPr>
        <w:pStyle w:val="Dates"/>
        <w:spacing w:after="0" w:line="240" w:lineRule="auto"/>
        <w:ind w:left="360"/>
        <w:rPr>
          <w:i/>
          <w:iCs/>
        </w:rPr>
      </w:pPr>
      <w:r w:rsidRPr="00F40FB7">
        <w:rPr>
          <w:i/>
          <w:iCs/>
        </w:rPr>
        <w:t>September 2023 – Present</w:t>
      </w:r>
    </w:p>
    <w:p w14:paraId="615C430B" w14:textId="095EB205" w:rsidR="00266410" w:rsidRPr="00E10417" w:rsidRDefault="00386253" w:rsidP="00F40FB7">
      <w:pPr>
        <w:pStyle w:val="Dates"/>
        <w:spacing w:after="0" w:line="240" w:lineRule="auto"/>
        <w:ind w:left="360"/>
        <w:rPr>
          <w:b/>
          <w:bCs/>
        </w:rPr>
      </w:pPr>
      <w:r>
        <w:rPr>
          <w:b/>
          <w:bCs/>
        </w:rPr>
        <w:t xml:space="preserve">Teaching Assistant and Mathematics/Physics Tutor | EPFL &amp; </w:t>
      </w:r>
      <w:proofErr w:type="spellStart"/>
      <w:r>
        <w:rPr>
          <w:b/>
          <w:bCs/>
        </w:rPr>
        <w:t>Apprenons</w:t>
      </w:r>
      <w:proofErr w:type="spellEnd"/>
      <w:r>
        <w:rPr>
          <w:b/>
          <w:bCs/>
        </w:rPr>
        <w:t xml:space="preserve"> Ensemble</w:t>
      </w:r>
    </w:p>
    <w:p w14:paraId="292A9329" w14:textId="01C20D0F" w:rsidR="00266410" w:rsidRPr="00E10417" w:rsidRDefault="00386253" w:rsidP="00F40FB7">
      <w:pPr>
        <w:spacing w:line="240" w:lineRule="auto"/>
        <w:ind w:left="360"/>
      </w:pPr>
      <w:r>
        <w:t>Tutor students in mathematics, physics and electronics across secondary, gymnasium and vocational levels.</w:t>
      </w:r>
    </w:p>
    <w:p w14:paraId="6AA71294" w14:textId="20F2559B" w:rsidR="00D03AF8" w:rsidRPr="00E10417" w:rsidRDefault="00C1334E" w:rsidP="00F40FB7">
      <w:pPr>
        <w:spacing w:line="240" w:lineRule="auto"/>
        <w:ind w:left="360"/>
      </w:pPr>
      <w:r>
        <w:t>Serve as a teaching assistant for Electrical and Electronic Systems and Mechanical Physics courses.</w:t>
      </w:r>
    </w:p>
    <w:p w14:paraId="512651A4" w14:textId="77777777" w:rsidR="00B04D12" w:rsidRPr="00E10417" w:rsidRDefault="00B04D12" w:rsidP="00F40FB7">
      <w:pPr>
        <w:spacing w:line="240" w:lineRule="auto"/>
        <w:ind w:left="360"/>
      </w:pPr>
    </w:p>
    <w:p w14:paraId="1109D9C5" w14:textId="77777777" w:rsidR="0040664E" w:rsidRPr="00F40FB7" w:rsidRDefault="0040664E" w:rsidP="00F40FB7">
      <w:pPr>
        <w:pStyle w:val="Dates"/>
        <w:spacing w:after="0" w:line="240" w:lineRule="auto"/>
        <w:ind w:left="360"/>
        <w:rPr>
          <w:i/>
          <w:iCs/>
        </w:rPr>
      </w:pPr>
      <w:r w:rsidRPr="00F40FB7">
        <w:rPr>
          <w:i/>
          <w:iCs/>
        </w:rPr>
        <w:t>April 2022</w:t>
      </w:r>
    </w:p>
    <w:p w14:paraId="61B72482" w14:textId="5CDDFC14" w:rsidR="00EC1234" w:rsidRPr="00E10417" w:rsidRDefault="00386253" w:rsidP="00F40FB7">
      <w:pPr>
        <w:pStyle w:val="Dates"/>
        <w:spacing w:after="0" w:line="240" w:lineRule="auto"/>
        <w:ind w:left="360"/>
        <w:rPr>
          <w:b/>
          <w:bCs/>
        </w:rPr>
      </w:pPr>
      <w:r>
        <w:rPr>
          <w:b/>
          <w:bCs/>
        </w:rPr>
        <w:t xml:space="preserve">Robotics Internship </w:t>
      </w:r>
      <w:r w:rsidR="00FD174E">
        <w:rPr>
          <w:b/>
          <w:bCs/>
        </w:rPr>
        <w:t>in R&amp;D for mobile robotics</w:t>
      </w:r>
      <w:r>
        <w:rPr>
          <w:b/>
          <w:bCs/>
        </w:rPr>
        <w:t xml:space="preserve">| </w:t>
      </w:r>
      <w:proofErr w:type="spellStart"/>
      <w:r>
        <w:rPr>
          <w:b/>
          <w:bCs/>
        </w:rPr>
        <w:t>Shart</w:t>
      </w:r>
      <w:proofErr w:type="spellEnd"/>
      <w:r>
        <w:rPr>
          <w:b/>
          <w:bCs/>
        </w:rPr>
        <w:t xml:space="preserve"> Robotics</w:t>
      </w:r>
    </w:p>
    <w:p w14:paraId="1661F54F" w14:textId="0E2EA483" w:rsidR="004A12F1" w:rsidRPr="00E10417" w:rsidRDefault="00386253" w:rsidP="00F40FB7">
      <w:pPr>
        <w:pStyle w:val="Dates"/>
        <w:spacing w:after="0" w:line="240" w:lineRule="auto"/>
        <w:ind w:left="360"/>
      </w:pPr>
      <w:r>
        <w:t>R&amp;D workflow of a robotics company, from design and prototyping to testing.</w:t>
      </w:r>
    </w:p>
    <w:p w14:paraId="11187152" w14:textId="77777777" w:rsidR="00EC1234" w:rsidRPr="00E10417" w:rsidRDefault="00EC1234" w:rsidP="00F40FB7">
      <w:pPr>
        <w:pStyle w:val="Dates"/>
        <w:spacing w:after="0" w:line="240" w:lineRule="auto"/>
        <w:ind w:left="360"/>
        <w:rPr>
          <w:b/>
          <w:bCs/>
        </w:rPr>
      </w:pPr>
    </w:p>
    <w:p w14:paraId="623222FA" w14:textId="6A515B8C" w:rsidR="00EC1234" w:rsidRPr="00F40FB7" w:rsidRDefault="00EC1234" w:rsidP="00F40FB7">
      <w:pPr>
        <w:pStyle w:val="Dates"/>
        <w:spacing w:after="0" w:line="240" w:lineRule="auto"/>
        <w:ind w:left="360"/>
        <w:rPr>
          <w:i/>
          <w:iCs/>
        </w:rPr>
      </w:pPr>
      <w:r w:rsidRPr="00F40FB7">
        <w:rPr>
          <w:i/>
          <w:iCs/>
        </w:rPr>
        <w:t>September 2020 – July 2022</w:t>
      </w:r>
    </w:p>
    <w:p w14:paraId="587C6620" w14:textId="42E6F3FE" w:rsidR="004A12F1" w:rsidRPr="00C1334E" w:rsidRDefault="00386253" w:rsidP="00C1334E">
      <w:pPr>
        <w:ind w:left="360"/>
        <w:rPr>
          <w:rFonts w:ascii="Calibri" w:hAnsi="Calibri" w:cs="Calibri"/>
          <w:b/>
        </w:rPr>
      </w:pPr>
      <w:r w:rsidRPr="00C1334E">
        <w:rPr>
          <w:rFonts w:ascii="Calibri" w:hAnsi="Calibri" w:cs="Calibri"/>
          <w:b/>
        </w:rPr>
        <w:t>Programming and Mathematics Instructor | Lycée Fénelon Notre-Dame, La Rochelle</w:t>
      </w:r>
    </w:p>
    <w:p w14:paraId="16C4DC7A" w14:textId="5EC91112" w:rsidR="004C1DA9" w:rsidRPr="00E10417" w:rsidRDefault="00386253" w:rsidP="00F40FB7">
      <w:pPr>
        <w:spacing w:line="240" w:lineRule="auto"/>
        <w:ind w:left="360"/>
      </w:pPr>
      <w:proofErr w:type="gramStart"/>
      <w:r>
        <w:t>Introduced</w:t>
      </w:r>
      <w:proofErr w:type="gramEnd"/>
      <w:r>
        <w:t xml:space="preserve"> high-school students to Python programming and computational applications of mathematics.</w:t>
      </w:r>
    </w:p>
    <w:p w14:paraId="194ADFA2" w14:textId="77777777" w:rsidR="004C1DA9" w:rsidRPr="00E10417" w:rsidRDefault="004C1DA9" w:rsidP="00F40FB7">
      <w:pPr>
        <w:spacing w:line="240" w:lineRule="auto"/>
        <w:ind w:left="360"/>
      </w:pPr>
    </w:p>
    <w:p w14:paraId="16C2ED1A" w14:textId="239B2E30" w:rsidR="00340C75" w:rsidRPr="00C1334E" w:rsidRDefault="002B6E42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>Skills</w:t>
      </w:r>
      <w:bookmarkEnd w:id="0"/>
      <w:r w:rsidR="00A2334F" w:rsidRPr="00C1334E">
        <w:rPr>
          <w:rFonts w:ascii="Georgia" w:hAnsi="Georgia"/>
          <w:noProof/>
          <w:sz w:val="24"/>
          <w:lang w:bidi="fr-FR"/>
        </w:rPr>
        <mc:AlternateContent>
          <mc:Choice Requires="wpg">
            <w:drawing>
              <wp:anchor distT="0" distB="0" distL="114300" distR="114300" simplePos="0" relativeHeight="251662336" behindDoc="1" locked="1" layoutInCell="1" allowOverlap="1" wp14:anchorId="5E6E3B59" wp14:editId="5060E686">
                <wp:simplePos x="0" y="0"/>
                <wp:positionH relativeFrom="margin">
                  <wp:posOffset>88265</wp:posOffset>
                </wp:positionH>
                <wp:positionV relativeFrom="page">
                  <wp:posOffset>6985</wp:posOffset>
                </wp:positionV>
                <wp:extent cx="6985635" cy="10677525"/>
                <wp:effectExtent l="0" t="0" r="5715" b="9525"/>
                <wp:wrapNone/>
                <wp:docPr id="1513002704" name="Group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677525"/>
                          <a:chOff x="0" y="0"/>
                          <a:chExt cx="4762532" cy="6858000"/>
                        </a:xfrm>
                      </wpg:grpSpPr>
                      <wps:wsp>
                        <wps:cNvPr id="1326891972" name="Forme libre 6"/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7531273" name="Forme libre 8"/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5100280" name="Forme libre 9"/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0455086" name="Forme libre 11"/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DE26D8" id="Groupe 1" o:spid="_x0000_s1026" alt="&quot;&quot;" style="position:absolute;margin-left:6.95pt;margin-top:.55pt;width:550.05pt;height:840.75pt;z-index:-251654144;mso-position-horizontal-relative:margin;mso-position-vertical-relative:page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">
                <o:lock v:ext="edit" aspectratio="t"/>
                <v:shape id="Forme libre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orme libre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orme libre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orme libre 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page"/>
                <w10:anchorlock/>
              </v:group>
            </w:pict>
          </mc:Fallback>
        </mc:AlternateContent>
      </w:r>
    </w:p>
    <w:p w14:paraId="2F1E6838" w14:textId="267F1B04" w:rsidR="004C1DD4" w:rsidRDefault="00386253" w:rsidP="00C1334E">
      <w:pPr>
        <w:pStyle w:val="Comptences"/>
        <w:spacing w:line="240" w:lineRule="auto"/>
        <w:ind w:left="360" w:right="630"/>
        <w:rPr>
          <w:bCs/>
        </w:rPr>
      </w:pPr>
      <w:r w:rsidRPr="00386253">
        <w:rPr>
          <w:b/>
          <w:bCs/>
        </w:rPr>
        <w:t xml:space="preserve">Robotics &amp; </w:t>
      </w:r>
      <w:r w:rsidR="00D45F02">
        <w:rPr>
          <w:b/>
          <w:bCs/>
        </w:rPr>
        <w:t>Autonomous Systems</w:t>
      </w:r>
      <w:r w:rsidRPr="00386253">
        <w:rPr>
          <w:b/>
          <w:bCs/>
        </w:rPr>
        <w:t>:</w:t>
      </w:r>
      <w:r w:rsidRPr="00386253">
        <w:rPr>
          <w:bCs/>
        </w:rPr>
        <w:t xml:space="preserve"> </w:t>
      </w:r>
      <w:r w:rsidR="00D45F02">
        <w:rPr>
          <w:bCs/>
        </w:rPr>
        <w:t>Mobile robotics, legged robotics, autonomous navigation, path planning (A*),</w:t>
      </w:r>
      <w:r w:rsidR="00C1334E">
        <w:rPr>
          <w:bCs/>
        </w:rPr>
        <w:t xml:space="preserve"> localization, sensor fusion (EKF), obstacle avoidance, trajectory tracking</w:t>
      </w:r>
    </w:p>
    <w:p w14:paraId="62C73F8B" w14:textId="753C315B" w:rsidR="00F40FB7" w:rsidRDefault="00386253" w:rsidP="00C1334E">
      <w:pPr>
        <w:pStyle w:val="Comptences"/>
        <w:spacing w:line="240" w:lineRule="auto"/>
        <w:ind w:left="360" w:right="630"/>
      </w:pPr>
      <w:r w:rsidRPr="00386253">
        <w:rPr>
          <w:b/>
        </w:rPr>
        <w:t>Computer Vision</w:t>
      </w:r>
      <w:r w:rsidR="00D45F02">
        <w:rPr>
          <w:b/>
        </w:rPr>
        <w:t>, AI &amp; Data</w:t>
      </w:r>
      <w:r w:rsidRPr="00386253">
        <w:rPr>
          <w:b/>
        </w:rPr>
        <w:t>:</w:t>
      </w:r>
      <w:r w:rsidRPr="00386253">
        <w:t xml:space="preserve"> Computer vision, image processing, </w:t>
      </w:r>
      <w:r w:rsidR="00D45F02">
        <w:t xml:space="preserve">object detection and classification, deep learning, convolutional </w:t>
      </w:r>
      <w:r w:rsidR="00C1334E">
        <w:t>and transformer architectures, edge AI, statistical data analysis</w:t>
      </w:r>
    </w:p>
    <w:p w14:paraId="0C4577EE" w14:textId="18F4F305" w:rsidR="00DD27FD" w:rsidRPr="00386253" w:rsidRDefault="00386253" w:rsidP="00C1334E">
      <w:pPr>
        <w:pStyle w:val="Comptences"/>
        <w:spacing w:line="240" w:lineRule="auto"/>
        <w:ind w:left="360" w:right="630"/>
      </w:pPr>
      <w:r w:rsidRPr="00386253">
        <w:rPr>
          <w:b/>
          <w:bCs/>
        </w:rPr>
        <w:t>Programming &amp; Libraries:</w:t>
      </w:r>
      <w:r w:rsidRPr="00386253">
        <w:rPr>
          <w:bCs/>
        </w:rPr>
        <w:t xml:space="preserve"> Python, C/C++, MATLAB, OpenCV, NumPy, Pandas, </w:t>
      </w:r>
      <w:proofErr w:type="spellStart"/>
      <w:r w:rsidRPr="00386253">
        <w:rPr>
          <w:bCs/>
        </w:rPr>
        <w:t>PyTorch</w:t>
      </w:r>
      <w:proofErr w:type="spellEnd"/>
    </w:p>
    <w:p w14:paraId="6016A539" w14:textId="57CD069B" w:rsidR="00DD27FD" w:rsidRPr="00386253" w:rsidRDefault="00386253" w:rsidP="00C1334E">
      <w:pPr>
        <w:pStyle w:val="Comptences"/>
        <w:spacing w:line="240" w:lineRule="auto"/>
        <w:ind w:left="360" w:right="630"/>
      </w:pPr>
      <w:r w:rsidRPr="00386253">
        <w:rPr>
          <w:b/>
          <w:bCs/>
        </w:rPr>
        <w:t>Engineering Tools:</w:t>
      </w:r>
      <w:r w:rsidRPr="00386253">
        <w:rPr>
          <w:bCs/>
        </w:rPr>
        <w:t xml:space="preserve"> </w:t>
      </w:r>
      <w:r w:rsidR="00D45F02">
        <w:rPr>
          <w:bCs/>
        </w:rPr>
        <w:t xml:space="preserve">Git, </w:t>
      </w:r>
      <w:proofErr w:type="spellStart"/>
      <w:r w:rsidR="00D45F02">
        <w:rPr>
          <w:bCs/>
        </w:rPr>
        <w:t>Webots</w:t>
      </w:r>
      <w:proofErr w:type="spellEnd"/>
      <w:r w:rsidR="00D45F02">
        <w:rPr>
          <w:bCs/>
        </w:rPr>
        <w:t xml:space="preserve">, </w:t>
      </w:r>
      <w:proofErr w:type="spellStart"/>
      <w:r w:rsidR="00D45F02">
        <w:rPr>
          <w:bCs/>
        </w:rPr>
        <w:t>MuJoCo</w:t>
      </w:r>
      <w:proofErr w:type="spellEnd"/>
      <w:r w:rsidR="00D45F02">
        <w:rPr>
          <w:bCs/>
        </w:rPr>
        <w:t xml:space="preserve">, </w:t>
      </w:r>
      <w:proofErr w:type="spellStart"/>
      <w:r w:rsidR="00D45F02">
        <w:rPr>
          <w:bCs/>
        </w:rPr>
        <w:t>KiCad</w:t>
      </w:r>
      <w:proofErr w:type="spellEnd"/>
      <w:r w:rsidRPr="00386253">
        <w:rPr>
          <w:bCs/>
        </w:rPr>
        <w:t xml:space="preserve">, </w:t>
      </w:r>
      <w:proofErr w:type="spellStart"/>
      <w:r w:rsidRPr="00386253">
        <w:rPr>
          <w:bCs/>
        </w:rPr>
        <w:t>LTspice</w:t>
      </w:r>
      <w:proofErr w:type="spellEnd"/>
      <w:r w:rsidRPr="00386253">
        <w:rPr>
          <w:bCs/>
        </w:rPr>
        <w:t>, CATIA</w:t>
      </w:r>
    </w:p>
    <w:p w14:paraId="0D07AFB8" w14:textId="213E6626" w:rsidR="004C1DD4" w:rsidRDefault="00D45F02" w:rsidP="00C1334E">
      <w:pPr>
        <w:pStyle w:val="Comptences"/>
        <w:spacing w:line="240" w:lineRule="auto"/>
        <w:ind w:left="360" w:right="630"/>
        <w:rPr>
          <w:bCs/>
        </w:rPr>
      </w:pPr>
      <w:r>
        <w:rPr>
          <w:b/>
          <w:bCs/>
        </w:rPr>
        <w:t>Embedded Systems &amp; Electronics</w:t>
      </w:r>
      <w:r w:rsidR="00386253" w:rsidRPr="00386253">
        <w:rPr>
          <w:b/>
          <w:bCs/>
        </w:rPr>
        <w:t>:</w:t>
      </w:r>
      <w:r w:rsidR="00386253" w:rsidRPr="00386253">
        <w:rPr>
          <w:bCs/>
        </w:rPr>
        <w:t xml:space="preserve"> </w:t>
      </w:r>
      <w:r>
        <w:rPr>
          <w:bCs/>
        </w:rPr>
        <w:t>Embedded systems, PCB design and assembly, power electronics, MPPT</w:t>
      </w:r>
      <w:r w:rsidR="00386253" w:rsidRPr="00386253">
        <w:rPr>
          <w:bCs/>
        </w:rPr>
        <w:t>,</w:t>
      </w:r>
      <w:r w:rsidR="00C1334E">
        <w:rPr>
          <w:bCs/>
        </w:rPr>
        <w:t xml:space="preserve"> Raspberry Pi, Arduino, sensors, batteries and motors</w:t>
      </w:r>
    </w:p>
    <w:p w14:paraId="50826931" w14:textId="77777777" w:rsidR="00054CD6" w:rsidRPr="00E10417" w:rsidRDefault="00054CD6" w:rsidP="00F40FB7">
      <w:pPr>
        <w:pStyle w:val="Comptences"/>
        <w:spacing w:line="240" w:lineRule="auto"/>
        <w:ind w:left="360"/>
      </w:pPr>
    </w:p>
    <w:p w14:paraId="75117A2A" w14:textId="57255484" w:rsidR="007750E8" w:rsidRPr="00C1334E" w:rsidRDefault="007750E8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 xml:space="preserve">Languages </w:t>
      </w:r>
    </w:p>
    <w:p w14:paraId="59955F0A" w14:textId="0D121BB3" w:rsidR="007750E8" w:rsidRPr="00386253" w:rsidRDefault="00386253" w:rsidP="00F40FB7">
      <w:pPr>
        <w:spacing w:line="240" w:lineRule="auto"/>
        <w:ind w:left="360"/>
      </w:pPr>
      <w:r w:rsidRPr="00386253">
        <w:rPr>
          <w:b/>
          <w:bCs/>
        </w:rPr>
        <w:t>French</w:t>
      </w:r>
      <w:r w:rsidRPr="00386253">
        <w:rPr>
          <w:bCs/>
        </w:rPr>
        <w:t xml:space="preserve"> — Native</w:t>
      </w:r>
      <w:r w:rsidR="00D45F02">
        <w:rPr>
          <w:bCs/>
        </w:rPr>
        <w:t xml:space="preserve"> | </w:t>
      </w:r>
      <w:r w:rsidR="00D45F02" w:rsidRPr="00D45F02">
        <w:rPr>
          <w:b/>
          <w:bCs/>
        </w:rPr>
        <w:t>Lebanese Arabic</w:t>
      </w:r>
      <w:r w:rsidR="00D45F02">
        <w:rPr>
          <w:bCs/>
        </w:rPr>
        <w:t xml:space="preserve"> — Native | </w:t>
      </w:r>
      <w:r w:rsidR="00D45F02" w:rsidRPr="00D45F02">
        <w:rPr>
          <w:b/>
          <w:bCs/>
        </w:rPr>
        <w:t>English</w:t>
      </w:r>
      <w:r w:rsidR="00D45F02">
        <w:rPr>
          <w:bCs/>
        </w:rPr>
        <w:t xml:space="preserve"> — C2 | </w:t>
      </w:r>
      <w:r w:rsidR="004C1DD4">
        <w:rPr>
          <w:b/>
          <w:bCs/>
        </w:rPr>
        <w:t xml:space="preserve">Spanish — </w:t>
      </w:r>
      <w:r w:rsidR="004C1DD4" w:rsidRPr="004C1DD4">
        <w:t>B2</w:t>
      </w:r>
      <w:r w:rsidR="004C1DD4">
        <w:rPr>
          <w:b/>
          <w:bCs/>
        </w:rPr>
        <w:t xml:space="preserve"> | </w:t>
      </w:r>
      <w:r w:rsidR="004C1DD4" w:rsidRPr="004C1DD4">
        <w:rPr>
          <w:b/>
          <w:bCs/>
        </w:rPr>
        <w:t>German</w:t>
      </w:r>
      <w:r w:rsidR="004C1DD4">
        <w:rPr>
          <w:b/>
          <w:bCs/>
        </w:rPr>
        <w:t xml:space="preserve"> — </w:t>
      </w:r>
      <w:r w:rsidR="004C1DD4" w:rsidRPr="004C1DD4">
        <w:t>Beginner</w:t>
      </w:r>
    </w:p>
    <w:p w14:paraId="48F2194D" w14:textId="55AEE912" w:rsidR="007750E8" w:rsidRPr="00E10417" w:rsidRDefault="007750E8" w:rsidP="00F40FB7">
      <w:pPr>
        <w:spacing w:line="240" w:lineRule="auto"/>
        <w:ind w:left="360"/>
      </w:pPr>
    </w:p>
    <w:p w14:paraId="35EDA27B" w14:textId="521DD29B" w:rsidR="00A2334F" w:rsidRPr="00C1334E" w:rsidRDefault="00386253" w:rsidP="00C1334E">
      <w:pPr>
        <w:pStyle w:val="Subtitle"/>
        <w:ind w:left="360"/>
        <w:rPr>
          <w:rFonts w:ascii="Georgia" w:hAnsi="Georgia"/>
          <w:sz w:val="24"/>
        </w:rPr>
      </w:pPr>
      <w:r w:rsidRPr="00C1334E">
        <w:rPr>
          <w:rFonts w:ascii="Georgia" w:hAnsi="Georgia"/>
          <w:sz w:val="24"/>
        </w:rPr>
        <w:t>Activities</w:t>
      </w:r>
    </w:p>
    <w:p w14:paraId="6AD86874" w14:textId="13B6C22D" w:rsidR="00A2334F" w:rsidRPr="00C1334E" w:rsidRDefault="00386253" w:rsidP="00C1334E">
      <w:pPr>
        <w:ind w:left="360"/>
        <w:rPr>
          <w:rFonts w:ascii="Calibri" w:hAnsi="Calibri" w:cs="Calibri"/>
          <w:b/>
        </w:rPr>
      </w:pPr>
      <w:r w:rsidRPr="00C1334E">
        <w:rPr>
          <w:rFonts w:ascii="Calibri" w:hAnsi="Calibri" w:cs="Calibri"/>
          <w:b/>
        </w:rPr>
        <w:t>Chief Scout | September 2021 – Present</w:t>
      </w:r>
    </w:p>
    <w:p w14:paraId="3182B3DB" w14:textId="7D63E529" w:rsidR="00B11A8F" w:rsidRPr="00E10417" w:rsidRDefault="00386253" w:rsidP="00F40FB7">
      <w:pPr>
        <w:pStyle w:val="Dates"/>
        <w:spacing w:after="0" w:line="240" w:lineRule="auto"/>
        <w:ind w:left="360"/>
        <w:rPr>
          <w:i/>
          <w:iCs/>
        </w:rPr>
      </w:pPr>
      <w:r>
        <w:rPr>
          <w:b/>
          <w:bCs/>
        </w:rPr>
        <w:t xml:space="preserve">Member, Association of the Lyrical Evenings of </w:t>
      </w:r>
      <w:proofErr w:type="spellStart"/>
      <w:r>
        <w:rPr>
          <w:b/>
          <w:bCs/>
        </w:rPr>
        <w:t>Sanxay</w:t>
      </w:r>
      <w:proofErr w:type="spellEnd"/>
      <w:r>
        <w:rPr>
          <w:b/>
          <w:bCs/>
        </w:rPr>
        <w:t xml:space="preserve"> | </w:t>
      </w:r>
      <w:r w:rsidRPr="004C1DD4">
        <w:t>2017 – Present</w:t>
      </w:r>
    </w:p>
    <w:p w14:paraId="57B25F9B" w14:textId="56D4D0E6" w:rsidR="00A2334F" w:rsidRPr="00E10417" w:rsidRDefault="00386253" w:rsidP="00F40FB7">
      <w:pPr>
        <w:pStyle w:val="Dates"/>
        <w:spacing w:line="240" w:lineRule="auto"/>
        <w:ind w:left="360"/>
        <w:rPr>
          <w:i/>
          <w:iCs/>
        </w:rPr>
      </w:pPr>
      <w:r>
        <w:rPr>
          <w:b/>
          <w:bCs/>
        </w:rPr>
        <w:t>Interests: Handball, sailing, FPV drones, trumpet, guitar and judo (brown belt)</w:t>
      </w:r>
    </w:p>
    <w:sectPr w:rsidR="00A2334F" w:rsidRPr="00E10417" w:rsidSect="00F40FB7">
      <w:pgSz w:w="11906" w:h="16838" w:code="9"/>
      <w:pgMar w:top="284" w:right="284" w:bottom="284" w:left="284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D0157" w14:textId="77777777" w:rsidR="007A6073" w:rsidRPr="00E10417" w:rsidRDefault="007A6073" w:rsidP="00690FBF">
      <w:r w:rsidRPr="00E10417">
        <w:separator/>
      </w:r>
    </w:p>
  </w:endnote>
  <w:endnote w:type="continuationSeparator" w:id="0">
    <w:p w14:paraId="01C30D2B" w14:textId="77777777" w:rsidR="007A6073" w:rsidRPr="00E10417" w:rsidRDefault="007A6073" w:rsidP="00690FBF">
      <w:r w:rsidRPr="00E10417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31FA45" w14:textId="77777777" w:rsidR="007A6073" w:rsidRPr="00E10417" w:rsidRDefault="007A6073" w:rsidP="00690FBF">
      <w:r w:rsidRPr="00E10417">
        <w:separator/>
      </w:r>
    </w:p>
  </w:footnote>
  <w:footnote w:type="continuationSeparator" w:id="0">
    <w:p w14:paraId="59426E20" w14:textId="77777777" w:rsidR="007A6073" w:rsidRPr="00E10417" w:rsidRDefault="007A6073" w:rsidP="00690FBF">
      <w:r w:rsidRPr="00E10417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Comptencespourlespuce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4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6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 w16cid:durableId="898635133">
    <w:abstractNumId w:val="3"/>
  </w:num>
  <w:num w:numId="2" w16cid:durableId="726805495">
    <w:abstractNumId w:val="5"/>
  </w:num>
  <w:num w:numId="3" w16cid:durableId="1363365859">
    <w:abstractNumId w:val="4"/>
  </w:num>
  <w:num w:numId="4" w16cid:durableId="2095122451">
    <w:abstractNumId w:val="1"/>
  </w:num>
  <w:num w:numId="5" w16cid:durableId="1288314840">
    <w:abstractNumId w:val="2"/>
  </w:num>
  <w:num w:numId="6" w16cid:durableId="1519391957">
    <w:abstractNumId w:val="6"/>
  </w:num>
  <w:num w:numId="7" w16cid:durableId="887687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7F8"/>
    <w:rsid w:val="000041FC"/>
    <w:rsid w:val="00005DB4"/>
    <w:rsid w:val="00031E11"/>
    <w:rsid w:val="00031E19"/>
    <w:rsid w:val="00047507"/>
    <w:rsid w:val="000511B9"/>
    <w:rsid w:val="00054CD6"/>
    <w:rsid w:val="000746AE"/>
    <w:rsid w:val="000A3B87"/>
    <w:rsid w:val="000B2378"/>
    <w:rsid w:val="000D2A61"/>
    <w:rsid w:val="000E2956"/>
    <w:rsid w:val="000E4F32"/>
    <w:rsid w:val="001015E3"/>
    <w:rsid w:val="00101F80"/>
    <w:rsid w:val="00104851"/>
    <w:rsid w:val="00123BD7"/>
    <w:rsid w:val="00125543"/>
    <w:rsid w:val="0012740C"/>
    <w:rsid w:val="001402C7"/>
    <w:rsid w:val="00157B6C"/>
    <w:rsid w:val="0018397C"/>
    <w:rsid w:val="00183F4D"/>
    <w:rsid w:val="00185237"/>
    <w:rsid w:val="001C79E4"/>
    <w:rsid w:val="001E47F8"/>
    <w:rsid w:val="001F6C8D"/>
    <w:rsid w:val="002016EE"/>
    <w:rsid w:val="00212436"/>
    <w:rsid w:val="0023785C"/>
    <w:rsid w:val="00254C21"/>
    <w:rsid w:val="00256C9B"/>
    <w:rsid w:val="002650D6"/>
    <w:rsid w:val="00266410"/>
    <w:rsid w:val="00271A92"/>
    <w:rsid w:val="00292A11"/>
    <w:rsid w:val="002A1560"/>
    <w:rsid w:val="002B6E42"/>
    <w:rsid w:val="002C19C2"/>
    <w:rsid w:val="002C21CC"/>
    <w:rsid w:val="002C378E"/>
    <w:rsid w:val="002F6CB9"/>
    <w:rsid w:val="00303FDC"/>
    <w:rsid w:val="00321842"/>
    <w:rsid w:val="00334F93"/>
    <w:rsid w:val="00340C75"/>
    <w:rsid w:val="00355770"/>
    <w:rsid w:val="0036765D"/>
    <w:rsid w:val="0037500E"/>
    <w:rsid w:val="00377519"/>
    <w:rsid w:val="00386253"/>
    <w:rsid w:val="00390248"/>
    <w:rsid w:val="003A70F8"/>
    <w:rsid w:val="003B59AA"/>
    <w:rsid w:val="003E6D64"/>
    <w:rsid w:val="0040664E"/>
    <w:rsid w:val="00407F3F"/>
    <w:rsid w:val="00410F37"/>
    <w:rsid w:val="00436BCB"/>
    <w:rsid w:val="00443C8B"/>
    <w:rsid w:val="00445914"/>
    <w:rsid w:val="00445E3A"/>
    <w:rsid w:val="00451204"/>
    <w:rsid w:val="00461502"/>
    <w:rsid w:val="0046736A"/>
    <w:rsid w:val="00470C7B"/>
    <w:rsid w:val="00496677"/>
    <w:rsid w:val="0049723A"/>
    <w:rsid w:val="00497CE6"/>
    <w:rsid w:val="004A12F1"/>
    <w:rsid w:val="004A389E"/>
    <w:rsid w:val="004A4871"/>
    <w:rsid w:val="004B0D77"/>
    <w:rsid w:val="004C1DA9"/>
    <w:rsid w:val="004C1DD4"/>
    <w:rsid w:val="004D7316"/>
    <w:rsid w:val="004F2A35"/>
    <w:rsid w:val="00500183"/>
    <w:rsid w:val="0050310A"/>
    <w:rsid w:val="00506EAB"/>
    <w:rsid w:val="00523A47"/>
    <w:rsid w:val="005342F1"/>
    <w:rsid w:val="00535AE8"/>
    <w:rsid w:val="005623D7"/>
    <w:rsid w:val="005666B9"/>
    <w:rsid w:val="0059022C"/>
    <w:rsid w:val="005A001B"/>
    <w:rsid w:val="005A05E2"/>
    <w:rsid w:val="005A4739"/>
    <w:rsid w:val="005C47BA"/>
    <w:rsid w:val="005D35A5"/>
    <w:rsid w:val="005D3B3A"/>
    <w:rsid w:val="005D49CA"/>
    <w:rsid w:val="005E2A9D"/>
    <w:rsid w:val="005E408E"/>
    <w:rsid w:val="00614C41"/>
    <w:rsid w:val="00625729"/>
    <w:rsid w:val="0063039A"/>
    <w:rsid w:val="0064392B"/>
    <w:rsid w:val="006450C1"/>
    <w:rsid w:val="00647D8C"/>
    <w:rsid w:val="00653945"/>
    <w:rsid w:val="00673037"/>
    <w:rsid w:val="00673BE9"/>
    <w:rsid w:val="00686FF4"/>
    <w:rsid w:val="00690FBF"/>
    <w:rsid w:val="006B3BC2"/>
    <w:rsid w:val="006C2364"/>
    <w:rsid w:val="006C699A"/>
    <w:rsid w:val="006D7AD1"/>
    <w:rsid w:val="006E3705"/>
    <w:rsid w:val="006F4142"/>
    <w:rsid w:val="0070452B"/>
    <w:rsid w:val="00705D7F"/>
    <w:rsid w:val="00740EE4"/>
    <w:rsid w:val="0074138C"/>
    <w:rsid w:val="007466F4"/>
    <w:rsid w:val="00763536"/>
    <w:rsid w:val="007750E8"/>
    <w:rsid w:val="007843C5"/>
    <w:rsid w:val="00785436"/>
    <w:rsid w:val="007A242C"/>
    <w:rsid w:val="007A6073"/>
    <w:rsid w:val="007B6AC9"/>
    <w:rsid w:val="007C0CF2"/>
    <w:rsid w:val="007C74B7"/>
    <w:rsid w:val="007D294F"/>
    <w:rsid w:val="007D7654"/>
    <w:rsid w:val="007E2782"/>
    <w:rsid w:val="007F4D8C"/>
    <w:rsid w:val="007F6801"/>
    <w:rsid w:val="00817608"/>
    <w:rsid w:val="00817E2C"/>
    <w:rsid w:val="00822F71"/>
    <w:rsid w:val="00851431"/>
    <w:rsid w:val="008539E9"/>
    <w:rsid w:val="00860448"/>
    <w:rsid w:val="0086291E"/>
    <w:rsid w:val="00875C6A"/>
    <w:rsid w:val="00895B1C"/>
    <w:rsid w:val="008D2254"/>
    <w:rsid w:val="008F5EFB"/>
    <w:rsid w:val="008F64E8"/>
    <w:rsid w:val="009111F2"/>
    <w:rsid w:val="00950C20"/>
    <w:rsid w:val="00953C40"/>
    <w:rsid w:val="00962538"/>
    <w:rsid w:val="009700C8"/>
    <w:rsid w:val="00990AFF"/>
    <w:rsid w:val="00997316"/>
    <w:rsid w:val="009A2009"/>
    <w:rsid w:val="009A6B1E"/>
    <w:rsid w:val="009C09FE"/>
    <w:rsid w:val="009C1962"/>
    <w:rsid w:val="009D5E4B"/>
    <w:rsid w:val="00A2334F"/>
    <w:rsid w:val="00A33F11"/>
    <w:rsid w:val="00A50396"/>
    <w:rsid w:val="00A55722"/>
    <w:rsid w:val="00A635D5"/>
    <w:rsid w:val="00A67C6F"/>
    <w:rsid w:val="00A81573"/>
    <w:rsid w:val="00A82D03"/>
    <w:rsid w:val="00A831EA"/>
    <w:rsid w:val="00AC0593"/>
    <w:rsid w:val="00AD74A8"/>
    <w:rsid w:val="00AE17C6"/>
    <w:rsid w:val="00B04D12"/>
    <w:rsid w:val="00B10D59"/>
    <w:rsid w:val="00B11A8F"/>
    <w:rsid w:val="00B15EAE"/>
    <w:rsid w:val="00B16138"/>
    <w:rsid w:val="00B508D6"/>
    <w:rsid w:val="00B62A64"/>
    <w:rsid w:val="00B63E35"/>
    <w:rsid w:val="00B713AF"/>
    <w:rsid w:val="00B728DF"/>
    <w:rsid w:val="00B80EE9"/>
    <w:rsid w:val="00BC0E27"/>
    <w:rsid w:val="00BC3C1B"/>
    <w:rsid w:val="00BD6A15"/>
    <w:rsid w:val="00BE2A4F"/>
    <w:rsid w:val="00BE32AE"/>
    <w:rsid w:val="00BF24E0"/>
    <w:rsid w:val="00C103A9"/>
    <w:rsid w:val="00C118C7"/>
    <w:rsid w:val="00C1334E"/>
    <w:rsid w:val="00C4531E"/>
    <w:rsid w:val="00C52791"/>
    <w:rsid w:val="00C764ED"/>
    <w:rsid w:val="00C8183F"/>
    <w:rsid w:val="00C83E97"/>
    <w:rsid w:val="00CA57EB"/>
    <w:rsid w:val="00CC34A3"/>
    <w:rsid w:val="00CC5C27"/>
    <w:rsid w:val="00CD5690"/>
    <w:rsid w:val="00CD70C5"/>
    <w:rsid w:val="00CE26DB"/>
    <w:rsid w:val="00CF4208"/>
    <w:rsid w:val="00D03AF8"/>
    <w:rsid w:val="00D103FF"/>
    <w:rsid w:val="00D45F02"/>
    <w:rsid w:val="00D46E6F"/>
    <w:rsid w:val="00D5552B"/>
    <w:rsid w:val="00D62F82"/>
    <w:rsid w:val="00D649DF"/>
    <w:rsid w:val="00D67EEA"/>
    <w:rsid w:val="00D81E79"/>
    <w:rsid w:val="00D8408F"/>
    <w:rsid w:val="00D87E03"/>
    <w:rsid w:val="00D9206A"/>
    <w:rsid w:val="00D92D79"/>
    <w:rsid w:val="00DA0F8D"/>
    <w:rsid w:val="00DA35C6"/>
    <w:rsid w:val="00DB29DA"/>
    <w:rsid w:val="00DD0814"/>
    <w:rsid w:val="00DD1889"/>
    <w:rsid w:val="00DD27FD"/>
    <w:rsid w:val="00DF1C77"/>
    <w:rsid w:val="00DF37E6"/>
    <w:rsid w:val="00E10417"/>
    <w:rsid w:val="00E10E0E"/>
    <w:rsid w:val="00E40C3C"/>
    <w:rsid w:val="00E4557E"/>
    <w:rsid w:val="00E6525B"/>
    <w:rsid w:val="00E8269A"/>
    <w:rsid w:val="00E93BE8"/>
    <w:rsid w:val="00E97CB2"/>
    <w:rsid w:val="00EA31B4"/>
    <w:rsid w:val="00EC1234"/>
    <w:rsid w:val="00EC5870"/>
    <w:rsid w:val="00ED6E70"/>
    <w:rsid w:val="00EE28BB"/>
    <w:rsid w:val="00EE4F71"/>
    <w:rsid w:val="00EF10F2"/>
    <w:rsid w:val="00F11A32"/>
    <w:rsid w:val="00F14E57"/>
    <w:rsid w:val="00F31058"/>
    <w:rsid w:val="00F31CB1"/>
    <w:rsid w:val="00F40FB7"/>
    <w:rsid w:val="00F41ACF"/>
    <w:rsid w:val="00F5689F"/>
    <w:rsid w:val="00F5752A"/>
    <w:rsid w:val="00F62D72"/>
    <w:rsid w:val="00F7064C"/>
    <w:rsid w:val="00F7157D"/>
    <w:rsid w:val="00F77A5D"/>
    <w:rsid w:val="00F843BA"/>
    <w:rsid w:val="00F95AF2"/>
    <w:rsid w:val="00FA1EEA"/>
    <w:rsid w:val="00FB58C7"/>
    <w:rsid w:val="00FC533E"/>
    <w:rsid w:val="00FC5E9A"/>
    <w:rsid w:val="00FC78D4"/>
    <w:rsid w:val="00FD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CAF51A"/>
  <w15:docId w15:val="{31DD5FDA-19C4-4A1A-8104-E95AFC94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Paragraphedutableau">
    <w:name w:val="Paragraphe du tableau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Comptencespourlespuces">
    <w:name w:val="Compétences pour les puce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Emplacementdelatcheitalique">
    <w:name w:val="Emplacement de la tâche italique"/>
    <w:basedOn w:val="DefaultParagraphFont"/>
    <w:uiPriority w:val="1"/>
    <w:semiHidden/>
    <w:qFormat/>
    <w:rsid w:val="00EF10F2"/>
    <w:rPr>
      <w:i/>
      <w:iCs/>
    </w:rPr>
  </w:style>
  <w:style w:type="character" w:customStyle="1" w:styleId="TcheItalique">
    <w:name w:val="Tâche Italique"/>
    <w:basedOn w:val="DefaultParagraphFont"/>
    <w:uiPriority w:val="1"/>
    <w:semiHidden/>
    <w:qFormat/>
    <w:rsid w:val="00EF10F2"/>
    <w:rPr>
      <w:i/>
      <w:iCs/>
    </w:rPr>
  </w:style>
  <w:style w:type="paragraph" w:customStyle="1" w:styleId="Corps">
    <w:name w:val="Corps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</w:rPr>
  </w:style>
  <w:style w:type="paragraph" w:customStyle="1" w:styleId="Pucesducorps">
    <w:name w:val="Puces du corps"/>
    <w:basedOn w:val="Corps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tionnonrsolue1">
    <w:name w:val="Mention non résolue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que">
    <w:name w:val="Italique"/>
    <w:uiPriority w:val="1"/>
    <w:qFormat/>
    <w:rsid w:val="004C1DA9"/>
    <w:rPr>
      <w:b/>
      <w:i/>
    </w:rPr>
  </w:style>
  <w:style w:type="character" w:customStyle="1" w:styleId="Pasengras">
    <w:name w:val="Pas en gras"/>
    <w:uiPriority w:val="1"/>
    <w:qFormat/>
    <w:rsid w:val="004C1DA9"/>
    <w:rPr>
      <w:b/>
    </w:rPr>
  </w:style>
  <w:style w:type="paragraph" w:customStyle="1" w:styleId="Comptences">
    <w:name w:val="Compétence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character" w:styleId="FollowedHyperlink">
    <w:name w:val="FollowedHyperlink"/>
    <w:basedOn w:val="DefaultParagraphFont"/>
    <w:uiPriority w:val="99"/>
    <w:semiHidden/>
    <w:unhideWhenUsed/>
    <w:rsid w:val="00436BCB"/>
    <w:rPr>
      <w:color w:val="A3648B" w:themeColor="followedHyperlink"/>
      <w:u w:val="single"/>
    </w:rPr>
  </w:style>
  <w:style w:type="paragraph" w:customStyle="1" w:styleId="p1">
    <w:name w:val="p1"/>
    <w:basedOn w:val="Normal"/>
    <w:rsid w:val="00005DB4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Theme="minorEastAsia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iglegivree.github.io/evanayoub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aiglegivree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evan-ayoub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youb\AppData\Roaming\Microsoft\Templates\Reprise%20classique%20simple%20ATS.dotx" TargetMode="Externa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87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43EB479-2D96-48D4-808C-81283C9E9F83}">
  <we:reference id="wa200010215" version="2.0.0.1" store="en-US" storeType="OMEX"/>
  <we:alternateReferences>
    <we:reference id="WA200010215" version="2.0.0.1" store="WA200010215" storeType="OMEX"/>
  </we:alternateReferences>
  <we:properties>
    <we:property name="bps.codex_control.document_id" value="&quot;333e529f-d7e2-4d7c-a433-ea8149dbc880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C00A20C-2870-4772-8D78-C84273E380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FF1C84-DF90-42FE-AE11-AFF931E8FA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541AF4-0605-4549-B594-5B1E9F6FC301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Reprise classique simple ATS</Template>
  <TotalTime>3</TotalTime>
  <Pages>2</Pages>
  <Words>756</Words>
  <Characters>4313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ayoub</dc:creator>
  <cp:keywords/>
  <dc:description/>
  <cp:lastModifiedBy>evan ayoub</cp:lastModifiedBy>
  <cp:revision>2</cp:revision>
  <cp:lastPrinted>2026-09-24T21:40:00Z</cp:lastPrinted>
  <dcterms:created xsi:type="dcterms:W3CDTF">2026-09-24T21:49:00Z</dcterms:created>
  <dcterms:modified xsi:type="dcterms:W3CDTF">2026-09-24T21:49:00Z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